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png" ContentType="image/png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15"/>
          <w:szCs w:val="15"/>
        </w:rPr>
        <w:jc w:val="left"/>
        <w:spacing w:before="7" w:lineRule="exact" w:line="140"/>
      </w:pPr>
      <w:r>
        <w:pict>
          <v:group style="position:absolute;margin-left:2.25pt;margin-top:0pt;width:608.95pt;height:792.12pt;mso-position-horizontal-relative:page;mso-position-vertical-relative:page;z-index:-122" coordorigin="45,0" coordsize="12179,15842">
            <v:shape type="#_x0000_t75" style="position:absolute;left:45;top:0;width:12179;height:15870">
              <v:imagedata o:title="" r:id="rId4"/>
            </v:shape>
            <v:shape style="position:absolute;left:2908;top:2589;width:7007;height:767" coordorigin="2908,2589" coordsize="7007,767" path="m2908,3356l9915,3356,9915,2589,2908,2589,2908,3356xe" filled="t" fillcolor="#FFFFFF" stroked="f">
              <v:path arrowok="t"/>
              <v:fill/>
            </v:shape>
            <w10:wrap type="none"/>
          </v:group>
        </w:pict>
      </w: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3150" w:right="2590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Diplo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ado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Derecho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Electo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60"/>
        <w:ind w:left="2507" w:right="1947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cla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position w:val="-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rategias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ganar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4"/>
          <w:szCs w:val="24"/>
        </w:rPr>
        <w:t>ecciones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1" w:lineRule="exact" w:line="240"/>
        <w:ind w:left="3566" w:right="3585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  <w:t>CUPO</w:t>
      </w:r>
      <w:r>
        <w:rPr>
          <w:rFonts w:cs="Times New Roman" w:hAnsi="Times New Roman" w:eastAsia="Times New Roman" w:ascii="Times New Roman"/>
          <w:b/>
          <w:spacing w:val="-6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99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99"/>
          <w:position w:val="-1"/>
          <w:sz w:val="22"/>
          <w:szCs w:val="22"/>
        </w:rPr>
        <w:t>IM</w:t>
      </w:r>
      <w:r>
        <w:rPr>
          <w:rFonts w:cs="Times New Roman" w:hAnsi="Times New Roman" w:eastAsia="Times New Roman" w:ascii="Times New Roman"/>
          <w:b/>
          <w:spacing w:val="1"/>
          <w:w w:val="99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99"/>
          <w:position w:val="-1"/>
          <w:sz w:val="22"/>
          <w:szCs w:val="22"/>
        </w:rPr>
        <w:t>TA</w:t>
      </w:r>
      <w:r>
        <w:rPr>
          <w:rFonts w:cs="Times New Roman" w:hAnsi="Times New Roman" w:eastAsia="Times New Roman" w:ascii="Times New Roman"/>
          <w:b/>
          <w:spacing w:val="1"/>
          <w:w w:val="99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99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7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34" w:lineRule="exact" w:line="220"/>
        <w:ind w:left="102"/>
      </w:pPr>
      <w:r>
        <w:rPr>
          <w:rFonts w:cs="Times New Roman" w:hAnsi="Times New Roman" w:eastAsia="Times New Roman" w:ascii="Times New Roman"/>
          <w:b/>
          <w:i/>
          <w:position w:val="-1"/>
          <w:sz w:val="20"/>
          <w:szCs w:val="2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PR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SENTA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position w:val="-1"/>
          <w:sz w:val="20"/>
          <w:szCs w:val="20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position w:val="-1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IÓN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34"/>
        <w:ind w:left="102" w:right="8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Ins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uto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ber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americ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b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Derec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ect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omo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obj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orma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ión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4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é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especia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mente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ifi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ados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onj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una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óli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formac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ón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ó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aba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oc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ec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uda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visión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prác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manejo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écnic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nst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um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ntos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anál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sis,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rti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ipantes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bo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tual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dad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relevanc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a,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tran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ir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onocimi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adquir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dist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ntos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mbi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ges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ión,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lo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ual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perm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rá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rar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mejores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oluc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retos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fíos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stros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mpos.</w:t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ind w:left="102" w:right="85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mo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racia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ec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rti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espacio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dist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ntas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ipl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nas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entíf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cas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inciden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recta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pro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esos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í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cos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ec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ntemp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ro,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obre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do,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idad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oc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ind w:left="102" w:right="86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midad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roceso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2020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2021,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Ins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uto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Ibe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oamer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cano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Derec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ect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ofrece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MA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i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DER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CTOR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L.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LAS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CL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EST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EGIAS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PA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NAR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IO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cont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rá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más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dos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pone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cada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uno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mó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ulo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exact" w:line="220"/>
        <w:ind w:left="102" w:right="7942"/>
      </w:pPr>
      <w:r>
        <w:rPr>
          <w:rFonts w:cs="Times New Roman" w:hAnsi="Times New Roman" w:eastAsia="Times New Roman" w:ascii="Times New Roman"/>
          <w:b/>
          <w:i/>
          <w:position w:val="-1"/>
          <w:sz w:val="20"/>
          <w:szCs w:val="2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OBJ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ETI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position w:val="-1"/>
          <w:sz w:val="20"/>
          <w:szCs w:val="20"/>
          <w:u w:val="thick" w:color="000000"/>
        </w:rPr>
        <w:t>V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position w:val="-1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34"/>
        <w:ind w:left="102" w:right="86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Brind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una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formaci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ó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discipl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ia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racia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ec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uti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ando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nten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do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ó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herrami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ntas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prác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as,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rácter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odo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ó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o,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nor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ivo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ncia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perm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nder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ptos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und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menta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sis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ema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ec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xica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o,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nc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ón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con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sis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ema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í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co,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obe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nza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stro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país.</w:t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exact" w:line="220"/>
        <w:ind w:left="102" w:right="6941"/>
      </w:pPr>
      <w:r>
        <w:rPr>
          <w:rFonts w:cs="Times New Roman" w:hAnsi="Times New Roman" w:eastAsia="Times New Roman" w:ascii="Times New Roman"/>
          <w:b/>
          <w:i/>
          <w:position w:val="-1"/>
          <w:sz w:val="20"/>
          <w:szCs w:val="2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PE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FIL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DE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  <w:t>I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position w:val="-1"/>
          <w:sz w:val="20"/>
          <w:szCs w:val="20"/>
          <w:u w:val="thick" w:color="000000"/>
        </w:rPr>
        <w:t>G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position w:val="-1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  <w:t>S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35"/>
        <w:ind w:left="102" w:right="85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Dirig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ú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udi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fesi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nistas,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cadémi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os,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nves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iga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tores,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í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opi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ión,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vid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res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públic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s,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fun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ion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rios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ec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es,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dos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í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cos,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antes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pati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antes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rtidos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pol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í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cos,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í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as,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repres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ntes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nte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órg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ec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s,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org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nizac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ones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gub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menta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ntre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hos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exact" w:line="220"/>
        <w:ind w:left="102" w:right="6996"/>
      </w:pPr>
      <w:r>
        <w:rPr>
          <w:rFonts w:cs="Times New Roman" w:hAnsi="Times New Roman" w:eastAsia="Times New Roman" w:ascii="Times New Roman"/>
          <w:b/>
          <w:i/>
          <w:position w:val="-1"/>
          <w:sz w:val="20"/>
          <w:szCs w:val="2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INIC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  <w:t>I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position w:val="-1"/>
          <w:sz w:val="20"/>
          <w:szCs w:val="20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Y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  <w:t>D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  <w:t>A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CIÓN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34"/>
        <w:ind w:left="102" w:right="85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Dip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om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do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inic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08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septiembre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concluye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22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dic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embre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202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una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durac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ón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meses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med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o,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nsta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31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tres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horas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da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uales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eva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bo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todos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días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mar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ju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ves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sem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sesi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nes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stribuyen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módu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mát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raci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ó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total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93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horas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rese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47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horas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prác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as.</w:t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exact" w:line="220"/>
        <w:ind w:left="102" w:right="7942"/>
      </w:pPr>
      <w:r>
        <w:rPr>
          <w:rFonts w:cs="Times New Roman" w:hAnsi="Times New Roman" w:eastAsia="Times New Roman" w:ascii="Times New Roman"/>
          <w:b/>
          <w:i/>
          <w:position w:val="-1"/>
          <w:sz w:val="20"/>
          <w:szCs w:val="2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M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  <w:t>Ó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  <w:t>D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  <w:t>L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OS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4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36"/>
        <w:ind w:left="102"/>
      </w:pPr>
      <w:r>
        <w:rPr>
          <w:rFonts w:cs="Times New Roman" w:hAnsi="Times New Roman" w:eastAsia="Times New Roman" w:ascii="Times New Roman"/>
          <w:b/>
          <w:spacing w:val="0"/>
          <w:w w:val="100"/>
          <w:sz w:val="18"/>
          <w:szCs w:val="18"/>
        </w:rPr>
        <w:t>Módulo</w:t>
      </w:r>
      <w:r>
        <w:rPr>
          <w:rFonts w:cs="Times New Roman" w:hAnsi="Times New Roman" w:eastAsia="Times New Roman" w:ascii="Times New Roman"/>
          <w:b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Fu</w:t>
      </w:r>
      <w:r>
        <w:rPr>
          <w:rFonts w:cs="Times New Roman" w:hAnsi="Times New Roman" w:eastAsia="Times New Roman" w:ascii="Times New Roman"/>
          <w:spacing w:val="-2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tos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mo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lecto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: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08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al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15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pt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(3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sesiones)</w:t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ind w:left="102"/>
      </w:pPr>
      <w:r>
        <w:rPr>
          <w:rFonts w:cs="Times New Roman" w:hAnsi="Times New Roman" w:eastAsia="Times New Roman" w:ascii="Times New Roman"/>
          <w:b/>
          <w:spacing w:val="0"/>
          <w:w w:val="100"/>
          <w:sz w:val="18"/>
          <w:szCs w:val="18"/>
        </w:rPr>
        <w:t>Módulo</w:t>
      </w:r>
      <w:r>
        <w:rPr>
          <w:rFonts w:cs="Times New Roman" w:hAnsi="Times New Roman" w:eastAsia="Times New Roman" w:ascii="Times New Roman"/>
          <w:b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18"/>
          <w:szCs w:val="18"/>
        </w:rPr>
        <w:t>II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Partidos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pol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í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ticos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sis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as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ar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idos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oc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acia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interna: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17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29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de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tiembre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2020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(5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sesio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es)</w:t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lineRule="exact" w:line="200"/>
        <w:ind w:left="102"/>
      </w:pPr>
      <w:r>
        <w:rPr>
          <w:rFonts w:cs="Times New Roman" w:hAnsi="Times New Roman" w:eastAsia="Times New Roman" w:ascii="Times New Roman"/>
          <w:b/>
          <w:spacing w:val="0"/>
          <w:w w:val="100"/>
          <w:sz w:val="18"/>
          <w:szCs w:val="18"/>
        </w:rPr>
        <w:t>Módulo</w:t>
      </w:r>
      <w:r>
        <w:rPr>
          <w:rFonts w:cs="Times New Roman" w:hAnsi="Times New Roman" w:eastAsia="Times New Roman" w:ascii="Times New Roman"/>
          <w:b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18"/>
          <w:szCs w:val="18"/>
        </w:rPr>
        <w:t>III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Finan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isc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liz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ón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ele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tor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l: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01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15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oc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ub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2020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(5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sesiones)</w:t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ind w:left="102"/>
      </w:pPr>
      <w:r>
        <w:rPr>
          <w:rFonts w:cs="Times New Roman" w:hAnsi="Times New Roman" w:eastAsia="Times New Roman" w:ascii="Times New Roman"/>
          <w:b/>
          <w:spacing w:val="0"/>
          <w:w w:val="100"/>
          <w:sz w:val="18"/>
          <w:szCs w:val="18"/>
        </w:rPr>
        <w:t>Módulo</w:t>
      </w:r>
      <w:r>
        <w:rPr>
          <w:rFonts w:cs="Times New Roman" w:hAnsi="Times New Roman" w:eastAsia="Times New Roman" w:ascii="Times New Roman"/>
          <w:b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18"/>
          <w:szCs w:val="18"/>
        </w:rPr>
        <w:t>IV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Si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san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ion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elect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ral: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oc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ub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al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03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noviembre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020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(5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sesio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es)</w:t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lineRule="exact" w:line="200"/>
        <w:ind w:left="102"/>
      </w:pPr>
      <w:r>
        <w:rPr>
          <w:rFonts w:cs="Times New Roman" w:hAnsi="Times New Roman" w:eastAsia="Times New Roman" w:ascii="Times New Roman"/>
          <w:b/>
          <w:spacing w:val="0"/>
          <w:w w:val="100"/>
          <w:sz w:val="18"/>
          <w:szCs w:val="18"/>
        </w:rPr>
        <w:t>Módulo</w:t>
      </w:r>
      <w:r>
        <w:rPr>
          <w:rFonts w:cs="Times New Roman" w:hAnsi="Times New Roman" w:eastAsia="Times New Roman" w:ascii="Times New Roman"/>
          <w:b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dios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impugn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ón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l: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05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de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novi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mb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08</w:t>
      </w:r>
      <w:r>
        <w:rPr>
          <w:rFonts w:cs="Times New Roman" w:hAnsi="Times New Roman" w:eastAsia="Times New Roman" w:ascii="Times New Roman"/>
          <w:spacing w:val="-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de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mbre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de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2020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(10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sesio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s)</w:t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ind w:left="102"/>
      </w:pPr>
      <w:r>
        <w:rPr>
          <w:rFonts w:cs="Times New Roman" w:hAnsi="Times New Roman" w:eastAsia="Times New Roman" w:ascii="Times New Roman"/>
          <w:b/>
          <w:spacing w:val="0"/>
          <w:w w:val="100"/>
          <w:sz w:val="18"/>
          <w:szCs w:val="18"/>
        </w:rPr>
        <w:t>Módulo</w:t>
      </w:r>
      <w:r>
        <w:rPr>
          <w:rFonts w:cs="Times New Roman" w:hAnsi="Times New Roman" w:eastAsia="Times New Roman" w:ascii="Times New Roman"/>
          <w:b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18"/>
          <w:szCs w:val="18"/>
        </w:rPr>
        <w:t>VI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tos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contra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mo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a: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10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al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22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de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icie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de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2020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(3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sesi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nes)</w:t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left"/>
        <w:ind w:left="102"/>
        <w:sectPr>
          <w:pgSz w:w="12260" w:h="15860"/>
          <w:pgMar w:top="1480" w:bottom="280" w:left="1600" w:right="1580"/>
        </w:sectPr>
      </w:pPr>
      <w:r>
        <w:rPr>
          <w:rFonts w:cs="Symbol" w:hAnsi="Symbol" w:eastAsia="Symbol" w:ascii="Symbol"/>
          <w:spacing w:val="0"/>
          <w:w w:val="100"/>
          <w:position w:val="8"/>
          <w:sz w:val="14"/>
          <w:szCs w:val="14"/>
        </w:rPr>
      </w:r>
      <w:r>
        <w:rPr>
          <w:rFonts w:cs="Times New Roman" w:hAnsi="Times New Roman" w:eastAsia="Times New Roman" w:ascii="Times New Roman"/>
          <w:spacing w:val="15"/>
          <w:w w:val="100"/>
          <w:position w:val="8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  <w:t>fe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14"/>
          <w:szCs w:val="1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14"/>
          <w:szCs w:val="1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  <w:t>dr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14"/>
          <w:szCs w:val="14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  <w:t>uf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  <w:t>ir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  <w:t>nes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14"/>
          <w:szCs w:val="1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  <w:t>caus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14"/>
          <w:szCs w:val="1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  <w:t>uer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14"/>
          <w:szCs w:val="14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14"/>
          <w:szCs w:val="1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  <w:t>or.</w:t>
      </w:r>
    </w:p>
    <w:p>
      <w:pPr>
        <w:rPr>
          <w:sz w:val="10"/>
          <w:szCs w:val="10"/>
        </w:rPr>
        <w:jc w:val="left"/>
        <w:spacing w:before="3" w:lineRule="exact" w:line="100"/>
      </w:pPr>
      <w:r>
        <w:pict>
          <v:shape type="#_x0000_t75" style="position:absolute;margin-left:2.25pt;margin-top:-0.0001pt;width:608.95pt;height:793.5pt;mso-position-horizontal-relative:page;mso-position-vertical-relative:page;z-index:-121">
            <v:imagedata o:title="" r:id="rId5"/>
          </v:shape>
        </w:pict>
      </w: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34" w:lineRule="exact" w:line="220"/>
        <w:ind w:left="102"/>
      </w:pPr>
      <w:r>
        <w:rPr>
          <w:rFonts w:cs="Times New Roman" w:hAnsi="Times New Roman" w:eastAsia="Times New Roman" w:ascii="Times New Roman"/>
          <w:b/>
          <w:i/>
          <w:position w:val="-1"/>
          <w:sz w:val="20"/>
          <w:szCs w:val="2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CON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position w:val="-1"/>
          <w:sz w:val="20"/>
          <w:szCs w:val="20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position w:val="-1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position w:val="-1"/>
          <w:sz w:val="20"/>
          <w:szCs w:val="20"/>
          <w:u w:val="thick" w:color="000000"/>
        </w:rPr>
        <w:t>I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position w:val="-1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MI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NTO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position w:val="-1"/>
          <w:sz w:val="20"/>
          <w:szCs w:val="20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Y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position w:val="-1"/>
          <w:sz w:val="20"/>
          <w:szCs w:val="20"/>
          <w:u w:val="thick" w:color="000000"/>
        </w:rPr>
        <w:t>X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position w:val="-1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PEDICI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  <w:t>Ó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  <w:t>D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DIP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  <w:t>L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M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A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34"/>
        <w:ind w:left="102" w:right="86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Ins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tuto</w:t>
      </w:r>
      <w:r>
        <w:rPr>
          <w:rFonts w:cs="Times New Roman" w:hAnsi="Times New Roman" w:eastAsia="Times New Roman" w:ascii="Times New Roman"/>
          <w:b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eroam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cano</w:t>
      </w:r>
      <w:r>
        <w:rPr>
          <w:rFonts w:cs="Times New Roman" w:hAnsi="Times New Roman" w:eastAsia="Times New Roman" w:ascii="Times New Roman"/>
          <w:b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b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ere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ect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b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irá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plo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orresp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nte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los</w:t>
      </w:r>
      <w:r>
        <w:rPr>
          <w:rFonts w:cs="Times New Roman" w:hAnsi="Times New Roman" w:eastAsia="Times New Roman" w:ascii="Times New Roman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ntes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cu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plan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rit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rios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acredit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ón:</w:t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215" w:right="86" w:hanging="113"/>
      </w:pPr>
      <w:r>
        <w:rPr>
          <w:rFonts w:cs="Symbol" w:hAnsi="Symbol" w:eastAsia="Symbol" w:ascii="Symbol"/>
          <w:w w:val="76"/>
          <w:sz w:val="20"/>
          <w:szCs w:val="20"/>
        </w:rPr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Asist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8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%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nes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direct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ntes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podr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á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ver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orma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da,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ro,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contará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como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sis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encia.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3" w:lineRule="exact" w:line="220"/>
        <w:ind w:left="215" w:right="91" w:hanging="113"/>
      </w:pPr>
      <w:r>
        <w:rPr>
          <w:rFonts w:cs="Symbol" w:hAnsi="Symbol" w:eastAsia="Symbol" w:ascii="Symbol"/>
          <w:w w:val="76"/>
          <w:sz w:val="20"/>
          <w:szCs w:val="20"/>
        </w:rPr>
      </w:r>
      <w:r>
        <w:rPr>
          <w:rFonts w:cs="Times New Roman" w:hAnsi="Times New Roman" w:eastAsia="Times New Roman" w:ascii="Times New Roman"/>
          <w:spacing w:val="-2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Aprob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un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míni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8.0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ifi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ón,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obre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base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10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os.</w:t>
      </w:r>
      <w:r>
        <w:rPr>
          <w:rFonts w:cs="Times New Roman" w:hAnsi="Times New Roman" w:eastAsia="Times New Roman" w:ascii="Times New Roman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da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ódulo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ditará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vidad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ndi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valuac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ón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orre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pondi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2"/>
      </w:pPr>
      <w:r>
        <w:rPr>
          <w:rFonts w:cs="Times New Roman" w:hAnsi="Times New Roman" w:eastAsia="Times New Roman" w:ascii="Times New Roman"/>
          <w:b/>
          <w:i/>
          <w:sz w:val="20"/>
          <w:szCs w:val="2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  <w:u w:val="thick" w:color="000000"/>
        </w:rPr>
        <w:t>Q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0"/>
          <w:szCs w:val="20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  <w:u w:val="thick" w:color="000000"/>
        </w:rPr>
        <w:t>I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  <w:u w:val="thick" w:color="000000"/>
        </w:rPr>
        <w:t>S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  <w:u w:val="thick" w:color="000000"/>
        </w:rPr>
        <w:t>IT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  <w:u w:val="thick" w:color="000000"/>
        </w:rPr>
        <w:t>S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0"/>
          <w:szCs w:val="20"/>
          <w:u w:val="thick" w:color="000000"/>
        </w:rPr>
        <w:t>D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  <w:u w:val="thick" w:color="000000"/>
        </w:rPr>
        <w:t>I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  <w:u w:val="thick" w:color="000000"/>
        </w:rPr>
        <w:t>GRE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  <w:u w:val="thick" w:color="000000"/>
        </w:rPr>
        <w:t>S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40"/>
        <w:ind w:left="102"/>
      </w:pPr>
      <w:r>
        <w:rPr>
          <w:rFonts w:cs="Symbol" w:hAnsi="Symbol" w:eastAsia="Symbol" w:ascii="Symbol"/>
          <w:spacing w:val="0"/>
          <w:w w:val="76"/>
          <w:sz w:val="20"/>
          <w:szCs w:val="20"/>
        </w:rPr>
      </w:r>
      <w:r>
        <w:rPr>
          <w:rFonts w:cs="Times New Roman" w:hAnsi="Times New Roman" w:eastAsia="Times New Roman" w:ascii="Times New Roman"/>
          <w:spacing w:val="0"/>
          <w:w w:val="7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7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ntifi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ón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l.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40"/>
        <w:ind w:left="102"/>
      </w:pPr>
      <w:r>
        <w:rPr>
          <w:rFonts w:cs="Symbol" w:hAnsi="Symbol" w:eastAsia="Symbol" w:ascii="Symbol"/>
          <w:spacing w:val="0"/>
          <w:w w:val="76"/>
          <w:position w:val="-1"/>
          <w:sz w:val="20"/>
          <w:szCs w:val="20"/>
        </w:rPr>
      </w:r>
      <w:r>
        <w:rPr>
          <w:rFonts w:cs="Times New Roman" w:hAnsi="Times New Roman" w:eastAsia="Times New Roman" w:ascii="Times New Roman"/>
          <w:spacing w:val="0"/>
          <w:w w:val="76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76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pro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pa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ns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ripci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ó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40"/>
        <w:ind w:left="102"/>
      </w:pPr>
      <w:r>
        <w:rPr>
          <w:rFonts w:cs="Symbol" w:hAnsi="Symbol" w:eastAsia="Symbol" w:ascii="Symbol"/>
          <w:spacing w:val="0"/>
          <w:w w:val="76"/>
          <w:position w:val="-1"/>
          <w:sz w:val="20"/>
          <w:szCs w:val="20"/>
        </w:rPr>
      </w:r>
      <w:r>
        <w:rPr>
          <w:rFonts w:cs="Times New Roman" w:hAnsi="Times New Roman" w:eastAsia="Times New Roman" w:ascii="Times New Roman"/>
          <w:spacing w:val="0"/>
          <w:w w:val="76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76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so,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onst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ncia,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cert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ad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í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tulo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la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fesi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nal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que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diten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adémico.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102"/>
      </w:pPr>
      <w:r>
        <w:rPr>
          <w:rFonts w:cs="Times New Roman" w:hAnsi="Times New Roman" w:eastAsia="Times New Roman" w:ascii="Times New Roman"/>
          <w:b/>
          <w:i/>
          <w:position w:val="-1"/>
          <w:sz w:val="20"/>
          <w:szCs w:val="2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Q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position w:val="-1"/>
          <w:sz w:val="20"/>
          <w:szCs w:val="20"/>
          <w:u w:val="thick" w:color="000000"/>
        </w:rPr>
        <w:t>U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position w:val="-1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I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  <w:t>S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IT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S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TÉ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NICOS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3"/>
        <w:ind w:left="102"/>
      </w:pPr>
      <w:r>
        <w:rPr>
          <w:rFonts w:cs="Symbol" w:hAnsi="Symbol" w:eastAsia="Symbol" w:ascii="Symbol"/>
          <w:spacing w:val="0"/>
          <w:w w:val="76"/>
          <w:sz w:val="20"/>
          <w:szCs w:val="20"/>
        </w:rPr>
      </w:r>
      <w:r>
        <w:rPr>
          <w:rFonts w:cs="Times New Roman" w:hAnsi="Times New Roman" w:eastAsia="Times New Roman" w:ascii="Times New Roman"/>
          <w:spacing w:val="0"/>
          <w:w w:val="76"/>
          <w:sz w:val="20"/>
          <w:szCs w:val="20"/>
        </w:rPr>
        <w:t>      </w:t>
      </w:r>
      <w:r>
        <w:rPr>
          <w:rFonts w:cs="Times New Roman" w:hAnsi="Times New Roman" w:eastAsia="Times New Roman" w:ascii="Times New Roman"/>
          <w:spacing w:val="2"/>
          <w:w w:val="7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uipo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óm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uto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ámara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mic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óf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em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ria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4GB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pro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esa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2.6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Hz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462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om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do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2"/>
      </w:pPr>
      <w:r>
        <w:rPr>
          <w:rFonts w:cs="Symbol" w:hAnsi="Symbol" w:eastAsia="Symbol" w:ascii="Symbol"/>
          <w:spacing w:val="0"/>
          <w:w w:val="76"/>
          <w:sz w:val="20"/>
          <w:szCs w:val="20"/>
        </w:rPr>
      </w:r>
      <w:r>
        <w:rPr>
          <w:rFonts w:cs="Times New Roman" w:hAnsi="Times New Roman" w:eastAsia="Times New Roman" w:ascii="Times New Roman"/>
          <w:spacing w:val="0"/>
          <w:w w:val="76"/>
          <w:sz w:val="20"/>
          <w:szCs w:val="20"/>
        </w:rPr>
        <w:t>      </w:t>
      </w:r>
      <w:r>
        <w:rPr>
          <w:rFonts w:cs="Times New Roman" w:hAnsi="Times New Roman" w:eastAsia="Times New Roman" w:ascii="Times New Roman"/>
          <w:spacing w:val="2"/>
          <w:w w:val="7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Acce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net.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40"/>
        <w:ind w:left="102"/>
      </w:pPr>
      <w:r>
        <w:rPr>
          <w:rFonts w:cs="Symbol" w:hAnsi="Symbol" w:eastAsia="Symbol" w:ascii="Symbol"/>
          <w:spacing w:val="0"/>
          <w:w w:val="76"/>
          <w:position w:val="-1"/>
          <w:sz w:val="20"/>
          <w:szCs w:val="20"/>
        </w:rPr>
      </w:r>
      <w:r>
        <w:rPr>
          <w:rFonts w:cs="Times New Roman" w:hAnsi="Times New Roman" w:eastAsia="Times New Roman" w:ascii="Times New Roman"/>
          <w:spacing w:val="0"/>
          <w:w w:val="76"/>
          <w:position w:val="-1"/>
          <w:sz w:val="20"/>
          <w:szCs w:val="20"/>
        </w:rPr>
        <w:t>      </w:t>
      </w:r>
      <w:r>
        <w:rPr>
          <w:rFonts w:cs="Times New Roman" w:hAnsi="Times New Roman" w:eastAsia="Times New Roman" w:ascii="Times New Roman"/>
          <w:spacing w:val="2"/>
          <w:w w:val="76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Conocim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os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bási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os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spacing w:val="-6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manejo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ogr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mas</w:t>
      </w:r>
      <w:r>
        <w:rPr>
          <w:rFonts w:cs="Times New Roman" w:hAnsi="Times New Roman" w:eastAsia="Times New Roman" w:ascii="Times New Roman"/>
          <w:spacing w:val="-6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ómpu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(Word,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xcel,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owe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nt,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na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dor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462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net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</w:t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72"/>
      </w:pP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opor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io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ará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ada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ar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ipante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cu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nta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uar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cont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ase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</w:rPr>
        <w:t>ñ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acce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Ca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rt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0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102"/>
      </w:pPr>
      <w:r>
        <w:rPr>
          <w:rFonts w:cs="Times New Roman" w:hAnsi="Times New Roman" w:eastAsia="Times New Roman" w:ascii="Times New Roman"/>
          <w:b/>
          <w:i/>
          <w:position w:val="-1"/>
          <w:sz w:val="20"/>
          <w:szCs w:val="2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IN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position w:val="-1"/>
          <w:sz w:val="20"/>
          <w:szCs w:val="20"/>
          <w:u w:val="thick" w:color="000000"/>
        </w:rPr>
        <w:t>S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position w:val="-1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C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IPC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position w:val="-1"/>
          <w:sz w:val="20"/>
          <w:szCs w:val="20"/>
          <w:u w:val="thick" w:color="000000"/>
        </w:rPr>
        <w:t>I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position w:val="-1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position w:val="-1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  <w:u w:val="thick" w:color="000000"/>
        </w:rPr>
        <w:t>NES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0"/>
          <w:szCs w:val="2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34"/>
        <w:ind w:left="102" w:right="8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proc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so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nscr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pci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ó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izará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í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a,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5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ulio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8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ptiem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re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20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io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ec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rónico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del</w:t>
      </w:r>
      <w:r>
        <w:rPr>
          <w:rFonts w:cs="Times New Roman" w:hAnsi="Times New Roman" w:eastAsia="Times New Roman" w:ascii="Times New Roman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Ins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tu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ber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americ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b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Derec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ect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ral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FF"/>
          <w:spacing w:val="-43"/>
          <w:w w:val="100"/>
          <w:sz w:val="20"/>
          <w:szCs w:val="20"/>
        </w:rPr>
        <w:t> </w:t>
      </w:r>
      <w:hyperlink r:id="rId6"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sz w:val="20"/>
            <w:szCs w:val="20"/>
            <w:u w:val="single" w:color="0000FF"/>
          </w:rPr>
          <w:t>www.</w:t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sz w:val="20"/>
            <w:szCs w:val="20"/>
            <w:u w:val="single" w:color="0000FF"/>
          </w:rPr>
          <w:t>ide</w:t>
        </w:r>
        <w:r>
          <w:rPr>
            <w:rFonts w:cs="Times New Roman" w:hAnsi="Times New Roman" w:eastAsia="Times New Roman" w:ascii="Times New Roman"/>
            <w:color w:val="0000FF"/>
            <w:spacing w:val="-2"/>
            <w:w w:val="100"/>
            <w:sz w:val="20"/>
            <w:szCs w:val="20"/>
            <w:u w:val="single" w:color="0000FF"/>
          </w:rPr>
          <w:t>i</w:t>
        </w:r>
        <w:r>
          <w:rPr>
            <w:rFonts w:cs="Times New Roman" w:hAnsi="Times New Roman" w:eastAsia="Times New Roman" w:ascii="Times New Roman"/>
            <w:color w:val="0000FF"/>
            <w:spacing w:val="-2"/>
            <w:w w:val="100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sz w:val="20"/>
            <w:szCs w:val="20"/>
            <w:u w:val="single" w:color="0000FF"/>
          </w:rPr>
          <w:t>beroam</w:t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sz w:val="20"/>
            <w:szCs w:val="20"/>
            <w:u w:val="single" w:color="0000FF"/>
          </w:rPr>
          <w:t>e</w:t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sz w:val="20"/>
            <w:szCs w:val="20"/>
            <w:u w:val="single" w:color="0000FF"/>
          </w:rPr>
          <w:t>rica.c</w:t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sz w:val="20"/>
            <w:szCs w:val="20"/>
            <w:u w:val="single" w:color="0000FF"/>
          </w:rPr>
          <w:t>o</w:t>
        </w:r>
        <w:r>
          <w:rPr>
            <w:rFonts w:cs="Times New Roman" w:hAnsi="Times New Roman" w:eastAsia="Times New Roman" w:ascii="Times New Roman"/>
            <w:color w:val="0000FF"/>
            <w:spacing w:val="-1"/>
            <w:w w:val="100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sz w:val="20"/>
            <w:szCs w:val="20"/>
            <w:u w:val="single" w:color="0000FF"/>
          </w:rPr>
          <w:t>m</w:t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sz w:val="20"/>
            <w:szCs w:val="20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0"/>
            <w:sz w:val="20"/>
            <w:szCs w:val="20"/>
          </w:rPr>
        </w:r>
        <w:r>
          <w:rPr>
            <w:rFonts w:cs="Times New Roman" w:hAnsi="Times New Roman" w:eastAsia="Times New Roman" w:ascii="Times New Roman"/>
            <w:color w:val="000000"/>
            <w:spacing w:val="0"/>
            <w:w w:val="100"/>
            <w:sz w:val="20"/>
            <w:szCs w:val="20"/>
          </w:rPr>
          <w:t>,</w:t>
        </w:r>
        <w:r>
          <w:rPr>
            <w:rFonts w:cs="Times New Roman" w:hAnsi="Times New Roman" w:eastAsia="Times New Roman" w:ascii="Times New Roman"/>
            <w:color w:val="000000"/>
            <w:spacing w:val="7"/>
            <w:w w:val="100"/>
            <w:sz w:val="20"/>
            <w:szCs w:val="20"/>
          </w:rPr>
          <w:t> </w:t>
        </w:r>
        <w:r>
          <w:rPr>
            <w:rFonts w:cs="Times New Roman" w:hAnsi="Times New Roman" w:eastAsia="Times New Roman" w:ascii="Times New Roman"/>
            <w:color w:val="000000"/>
            <w:spacing w:val="-1"/>
            <w:w w:val="100"/>
            <w:sz w:val="20"/>
            <w:szCs w:val="20"/>
          </w:rPr>
          <w:t>e</w:t>
        </w:r>
      </w:hyperlink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el</w:t>
      </w:r>
      <w:r>
        <w:rPr>
          <w:rFonts w:cs="Times New Roman" w:hAnsi="Times New Roman" w:eastAsia="Times New Roman" w:ascii="Times New Roman"/>
          <w:color w:val="000000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apa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color w:val="000000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do</w:t>
      </w:r>
      <w:r>
        <w:rPr>
          <w:rFonts w:cs="Times New Roman" w:hAnsi="Times New Roman" w:eastAsia="Times New Roman" w:ascii="Times New Roman"/>
          <w:color w:val="000000"/>
          <w:spacing w:val="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Ad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es,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ecc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ndo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pc</w:t>
      </w:r>
      <w:r>
        <w:rPr>
          <w:rFonts w:cs="Times New Roman" w:hAnsi="Times New Roman" w:eastAsia="Times New Roman" w:ascii="Times New Roman"/>
          <w:color w:val="000000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ón</w:t>
      </w:r>
      <w:r>
        <w:rPr>
          <w:rFonts w:cs="Times New Roman" w:hAnsi="Times New Roman" w:eastAsia="Times New Roman" w:ascii="Times New Roman"/>
          <w:color w:val="000000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i/>
          <w:color w:val="000000"/>
          <w:spacing w:val="0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b/>
          <w:i/>
          <w:color w:val="000000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i/>
          <w:color w:val="000000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b/>
          <w:i/>
          <w:color w:val="000000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i/>
          <w:color w:val="000000"/>
          <w:spacing w:val="0"/>
          <w:w w:val="100"/>
          <w:sz w:val="20"/>
          <w:szCs w:val="20"/>
        </w:rPr>
        <w:t>omado</w:t>
      </w:r>
      <w:r>
        <w:rPr>
          <w:rFonts w:cs="Times New Roman" w:hAnsi="Times New Roman" w:eastAsia="Times New Roman" w:ascii="Times New Roman"/>
          <w:b/>
          <w:i/>
          <w:color w:val="000000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i/>
          <w:color w:val="000000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b/>
          <w:i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i/>
          <w:color w:val="000000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b/>
          <w:i/>
          <w:color w:val="000000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i/>
          <w:color w:val="000000"/>
          <w:spacing w:val="0"/>
          <w:w w:val="100"/>
          <w:sz w:val="20"/>
          <w:szCs w:val="20"/>
        </w:rPr>
        <w:t>echo</w:t>
      </w:r>
      <w:r>
        <w:rPr>
          <w:rFonts w:cs="Times New Roman" w:hAnsi="Times New Roman" w:eastAsia="Times New Roman" w:ascii="Times New Roman"/>
          <w:b/>
          <w:i/>
          <w:color w:val="000000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i/>
          <w:color w:val="000000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i/>
          <w:color w:val="000000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i/>
          <w:color w:val="000000"/>
          <w:spacing w:val="0"/>
          <w:w w:val="100"/>
          <w:sz w:val="20"/>
          <w:szCs w:val="20"/>
        </w:rPr>
        <w:t>ec</w:t>
      </w:r>
      <w:r>
        <w:rPr>
          <w:rFonts w:cs="Times New Roman" w:hAnsi="Times New Roman" w:eastAsia="Times New Roman" w:ascii="Times New Roman"/>
          <w:b/>
          <w:i/>
          <w:color w:val="000000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i/>
          <w:color w:val="000000"/>
          <w:spacing w:val="0"/>
          <w:w w:val="100"/>
          <w:sz w:val="20"/>
          <w:szCs w:val="20"/>
        </w:rPr>
        <w:t>ora</w:t>
      </w:r>
      <w:r>
        <w:rPr>
          <w:rFonts w:cs="Times New Roman" w:hAnsi="Times New Roman" w:eastAsia="Times New Roman" w:ascii="Times New Roman"/>
          <w:b/>
          <w:i/>
          <w:color w:val="000000"/>
          <w:spacing w:val="-2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i/>
          <w:color w:val="000000"/>
          <w:spacing w:val="0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b/>
          <w:i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i/>
          <w:color w:val="000000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i/>
          <w:color w:val="000000"/>
          <w:spacing w:val="0"/>
          <w:w w:val="100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b/>
          <w:i/>
          <w:color w:val="000000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i/>
          <w:color w:val="000000"/>
          <w:spacing w:val="0"/>
          <w:w w:val="100"/>
          <w:sz w:val="20"/>
          <w:szCs w:val="20"/>
        </w:rPr>
        <w:t>clav</w:t>
      </w:r>
      <w:r>
        <w:rPr>
          <w:rFonts w:cs="Times New Roman" w:hAnsi="Times New Roman" w:eastAsia="Times New Roman" w:ascii="Times New Roman"/>
          <w:b/>
          <w:i/>
          <w:color w:val="000000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i/>
          <w:color w:val="0000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i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i/>
          <w:color w:val="000000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b/>
          <w:i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i/>
          <w:color w:val="000000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i/>
          <w:color w:val="000000"/>
          <w:spacing w:val="0"/>
          <w:w w:val="100"/>
          <w:sz w:val="20"/>
          <w:szCs w:val="20"/>
        </w:rPr>
        <w:t>strategi</w:t>
      </w:r>
      <w:r>
        <w:rPr>
          <w:rFonts w:cs="Times New Roman" w:hAnsi="Times New Roman" w:eastAsia="Times New Roman" w:ascii="Times New Roman"/>
          <w:b/>
          <w:i/>
          <w:color w:val="000000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i/>
          <w:color w:val="000000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i/>
          <w:color w:val="000000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i/>
          <w:color w:val="000000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b/>
          <w:i/>
          <w:color w:val="000000"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i/>
          <w:color w:val="000000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i/>
          <w:color w:val="000000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i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i/>
          <w:color w:val="000000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i/>
          <w:color w:val="000000"/>
          <w:spacing w:val="0"/>
          <w:w w:val="100"/>
          <w:sz w:val="20"/>
          <w:szCs w:val="20"/>
        </w:rPr>
        <w:t>anar</w:t>
      </w:r>
      <w:r>
        <w:rPr>
          <w:rFonts w:cs="Times New Roman" w:hAnsi="Times New Roman" w:eastAsia="Times New Roman" w:ascii="Times New Roman"/>
          <w:b/>
          <w:i/>
          <w:color w:val="000000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i/>
          <w:color w:val="000000"/>
          <w:spacing w:val="0"/>
          <w:w w:val="100"/>
          <w:sz w:val="20"/>
          <w:szCs w:val="20"/>
        </w:rPr>
        <w:t>elec</w:t>
      </w:r>
      <w:r>
        <w:rPr>
          <w:rFonts w:cs="Times New Roman" w:hAnsi="Times New Roman" w:eastAsia="Times New Roman" w:ascii="Times New Roman"/>
          <w:b/>
          <w:i/>
          <w:color w:val="000000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i/>
          <w:color w:val="000000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i/>
          <w:color w:val="000000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i/>
          <w:color w:val="000000"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b/>
          <w:i/>
          <w:color w:val="000000"/>
          <w:spacing w:val="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ind w:left="102" w:right="8207"/>
      </w:pPr>
      <w:r>
        <w:rPr>
          <w:rFonts w:cs="Times New Roman" w:hAnsi="Times New Roman" w:eastAsia="Times New Roman" w:ascii="Times New Roman"/>
          <w:b/>
          <w:i/>
          <w:sz w:val="20"/>
          <w:szCs w:val="2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  <w:u w:val="thick" w:color="000000"/>
        </w:rPr>
        <w:t>COS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  <w:u w:val="thick" w:color="000000"/>
        </w:rPr>
        <w:t>T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0"/>
          <w:szCs w:val="20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1"/>
          <w:w w:val="100"/>
          <w:sz w:val="20"/>
          <w:szCs w:val="2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exact" w:line="220"/>
        <w:ind w:left="102" w:right="5485"/>
      </w:pP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$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12,0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0.00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doce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mil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100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MXN)</w:t>
      </w:r>
    </w:p>
    <w:p>
      <w:pPr>
        <w:rPr>
          <w:sz w:val="22"/>
          <w:szCs w:val="22"/>
        </w:rPr>
        <w:jc w:val="left"/>
        <w:spacing w:before="10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both"/>
        <w:ind w:left="102" w:right="6896"/>
      </w:pPr>
      <w:r>
        <w:rPr>
          <w:rFonts w:cs="Symbol" w:hAnsi="Symbol" w:eastAsia="Symbol" w:ascii="Symbol"/>
          <w:spacing w:val="0"/>
          <w:w w:val="100"/>
          <w:position w:val="5"/>
          <w:sz w:val="9"/>
          <w:szCs w:val="9"/>
        </w:rPr>
      </w:r>
      <w:r>
        <w:rPr>
          <w:rFonts w:cs="Times New Roman" w:hAnsi="Times New Roman" w:eastAsia="Times New Roman" w:ascii="Times New Roman"/>
          <w:spacing w:val="13"/>
          <w:w w:val="100"/>
          <w:position w:val="5"/>
          <w:sz w:val="9"/>
          <w:szCs w:val="9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14"/>
          <w:szCs w:val="1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14"/>
          <w:szCs w:val="1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14"/>
          <w:szCs w:val="1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  <w:t>st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  <w:t>tema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  <w:t>de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  <w:t>pa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14"/>
          <w:szCs w:val="1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4"/>
          <w:szCs w:val="14"/>
        </w:rPr>
        <w:t>s.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ind w:left="102" w:right="7873"/>
      </w:pPr>
      <w:r>
        <w:rPr>
          <w:rFonts w:cs="Times New Roman" w:hAnsi="Times New Roman" w:eastAsia="Times New Roman" w:ascii="Times New Roman"/>
          <w:b/>
          <w:i/>
          <w:sz w:val="20"/>
          <w:szCs w:val="2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  <w:u w:val="thick" w:color="000000"/>
        </w:rPr>
        <w:t>INFO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  <w:u w:val="thick" w:color="000000"/>
        </w:rPr>
        <w:t>M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  <w:u w:val="thick" w:color="000000"/>
        </w:rPr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  <w:u w:val="thick" w:color="000000"/>
        </w:rPr>
        <w:t>ES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0"/>
          <w:szCs w:val="20"/>
        </w:rPr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exact" w:line="220"/>
        <w:ind w:left="102" w:right="2383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Para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nformes,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mos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disposi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ión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os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ntes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dios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o:</w:t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ind w:left="102" w:right="5687"/>
      </w:pPr>
      <w:r>
        <w:rPr>
          <w:rFonts w:cs="Times New Roman" w:hAnsi="Times New Roman" w:eastAsia="Times New Roman" w:ascii="Times New Roman"/>
          <w:spacing w:val="0"/>
          <w:w w:val="129"/>
          <w:sz w:val="20"/>
          <w:szCs w:val="20"/>
        </w:rPr>
        <w:t>▪</w:t>
      </w:r>
      <w:r>
        <w:rPr>
          <w:rFonts w:cs="Times New Roman" w:hAnsi="Times New Roman" w:eastAsia="Times New Roman" w:ascii="Times New Roman"/>
          <w:spacing w:val="0"/>
          <w:w w:val="129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11"/>
          <w:w w:val="129"/>
          <w:sz w:val="20"/>
          <w:szCs w:val="20"/>
        </w:rPr>
        <w:t> </w:t>
      </w:r>
      <w:r>
        <w:rPr>
          <w:rFonts w:cs="Segoe UI Emoji" w:hAnsi="Segoe UI Emoji" w:eastAsia="Segoe UI Emoji" w:ascii="Segoe UI Emoji"/>
          <w:spacing w:val="0"/>
          <w:w w:val="100"/>
          <w:sz w:val="20"/>
          <w:szCs w:val="20"/>
        </w:rPr>
        <w:t>☎</w:t>
      </w:r>
      <w:r>
        <w:rPr>
          <w:rFonts w:cs="Segoe UI Emoji" w:hAnsi="Segoe UI Emoji" w:eastAsia="Segoe UI Emoji" w:ascii="Segoe UI Emoji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55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60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62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22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55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79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13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13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72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exact" w:line="260"/>
        <w:ind w:left="102" w:right="5699"/>
      </w:pPr>
      <w:r>
        <w:rPr>
          <w:rFonts w:cs="Times New Roman" w:hAnsi="Times New Roman" w:eastAsia="Times New Roman" w:ascii="Times New Roman"/>
          <w:spacing w:val="0"/>
          <w:w w:val="129"/>
          <w:sz w:val="20"/>
          <w:szCs w:val="20"/>
        </w:rPr>
        <w:t>▪</w:t>
      </w:r>
      <w:r>
        <w:rPr>
          <w:rFonts w:cs="Times New Roman" w:hAnsi="Times New Roman" w:eastAsia="Times New Roman" w:ascii="Times New Roman"/>
          <w:spacing w:val="0"/>
          <w:w w:val="129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spacing w:val="11"/>
          <w:w w:val="129"/>
          <w:sz w:val="20"/>
          <w:szCs w:val="20"/>
        </w:rPr>
        <w:t> </w:t>
      </w:r>
      <w:r>
        <w:rPr>
          <w:rFonts w:cs="Segoe UI Emoji" w:hAnsi="Segoe UI Emoji" w:eastAsia="Segoe UI Emoji" w:ascii="Segoe UI Emoji"/>
          <w:spacing w:val="0"/>
          <w:w w:val="100"/>
          <w:sz w:val="20"/>
          <w:szCs w:val="20"/>
        </w:rPr>
        <w:t>✉</w:t>
      </w:r>
      <w:r>
        <w:rPr>
          <w:rFonts w:cs="Segoe UI Emoji" w:hAnsi="Segoe UI Emoji" w:eastAsia="Segoe UI Emoji" w:ascii="Segoe UI Emoji"/>
          <w:spacing w:val="-3"/>
          <w:w w:val="100"/>
          <w:sz w:val="20"/>
          <w:szCs w:val="20"/>
        </w:rPr>
        <w:t> </w:t>
      </w:r>
      <w:hyperlink r:id="rId7">
        <w:r>
          <w:rPr>
            <w:rFonts w:cs="Times New Roman" w:hAnsi="Times New Roman" w:eastAsia="Times New Roman" w:ascii="Times New Roman"/>
            <w:spacing w:val="-1"/>
            <w:w w:val="100"/>
            <w:sz w:val="20"/>
            <w:szCs w:val="20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0"/>
            <w:szCs w:val="20"/>
          </w:rPr>
          <w:t>ont</w:t>
        </w:r>
        <w:r>
          <w:rPr>
            <w:rFonts w:cs="Times New Roman" w:hAnsi="Times New Roman" w:eastAsia="Times New Roman" w:ascii="Times New Roman"/>
            <w:spacing w:val="-1"/>
            <w:w w:val="100"/>
            <w:sz w:val="20"/>
            <w:szCs w:val="20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0"/>
            <w:szCs w:val="20"/>
          </w:rPr>
          <w:t>c</w:t>
        </w:r>
        <w:r>
          <w:rPr>
            <w:rFonts w:cs="Times New Roman" w:hAnsi="Times New Roman" w:eastAsia="Times New Roman" w:ascii="Times New Roman"/>
            <w:spacing w:val="-1"/>
            <w:w w:val="100"/>
            <w:sz w:val="20"/>
            <w:szCs w:val="20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00"/>
            <w:sz w:val="20"/>
            <w:szCs w:val="20"/>
          </w:rPr>
          <w:t>o@</w:t>
        </w:r>
        <w:r>
          <w:rPr>
            <w:rFonts w:cs="Times New Roman" w:hAnsi="Times New Roman" w:eastAsia="Times New Roman" w:ascii="Times New Roman"/>
            <w:spacing w:val="-1"/>
            <w:w w:val="100"/>
            <w:sz w:val="20"/>
            <w:szCs w:val="20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00"/>
            <w:sz w:val="20"/>
            <w:szCs w:val="20"/>
          </w:rPr>
          <w:t>deiberoam</w:t>
        </w:r>
        <w:r>
          <w:rPr>
            <w:rFonts w:cs="Times New Roman" w:hAnsi="Times New Roman" w:eastAsia="Times New Roman" w:ascii="Times New Roman"/>
            <w:spacing w:val="-1"/>
            <w:w w:val="100"/>
            <w:sz w:val="20"/>
            <w:szCs w:val="20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0"/>
            <w:szCs w:val="20"/>
          </w:rPr>
          <w:t>ri</w:t>
        </w:r>
        <w:r>
          <w:rPr>
            <w:rFonts w:cs="Times New Roman" w:hAnsi="Times New Roman" w:eastAsia="Times New Roman" w:ascii="Times New Roman"/>
            <w:spacing w:val="-1"/>
            <w:w w:val="100"/>
            <w:sz w:val="20"/>
            <w:szCs w:val="20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0"/>
            <w:szCs w:val="20"/>
          </w:rPr>
          <w:t>a.com</w:t>
        </w:r>
      </w:hyperlink>
    </w:p>
    <w:sectPr>
      <w:pgSz w:w="12260" w:h="15860"/>
      <w:pgMar w:top="1480" w:bottom="280" w:left="1600" w:right="1580"/>
    </w:sectPr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\image1.png"/><Relationship Id="rId5" Type="http://schemas.openxmlformats.org/officeDocument/2006/relationships/image" Target="media\image2.png"/><Relationship Id="rId6" Type="http://schemas.openxmlformats.org/officeDocument/2006/relationships/hyperlink" Target="http://www.ideiberoamerica.com/" TargetMode="External"/><Relationship Id="rId7" Type="http://schemas.openxmlformats.org/officeDocument/2006/relationships/hyperlink" Target="mailto:contacto@ideiberoamerica.com" TargetMode="External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